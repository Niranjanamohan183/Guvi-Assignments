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4D01" w14:textId="38B3B770" w:rsidR="000118B4" w:rsidRPr="000118B4" w:rsidRDefault="000118B4" w:rsidP="000118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8B4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AWS Task-3</w:t>
      </w:r>
    </w:p>
    <w:p w14:paraId="5ABB23E9" w14:textId="77777777" w:rsidR="000118B4" w:rsidRPr="000118B4" w:rsidRDefault="000118B4" w:rsidP="00011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8B4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585D87EC" w14:textId="619112CF" w:rsidR="000118B4" w:rsidRPr="000118B4" w:rsidRDefault="000118B4" w:rsidP="00011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AA26A5" w14:textId="77777777" w:rsidR="000118B4" w:rsidRDefault="000118B4" w:rsidP="000118B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0118B4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S3 bucket, with no public access and upload files to the bucket &amp; view the logs using cloudwatch for the uploaded files.</w:t>
      </w:r>
      <w:r w:rsidRPr="000118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32986AE" w14:textId="37CE2690" w:rsidR="000118B4" w:rsidRPr="000118B4" w:rsidRDefault="000118B4" w:rsidP="000118B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0118B4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two ec2-instances and connect it to a application load balancer, where the output traffic from the server must be an load balancer IP address</w:t>
      </w:r>
    </w:p>
    <w:p w14:paraId="7B20AA2F" w14:textId="77777777" w:rsidR="000118B4" w:rsidRPr="000118B4" w:rsidRDefault="000118B4" w:rsidP="00011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BEDD71" w14:textId="45E2395B" w:rsidR="000C2763" w:rsidRPr="00F536BC" w:rsidRDefault="00F536BC">
      <w:pPr>
        <w:rPr>
          <w:b/>
          <w:bCs/>
          <w:noProof/>
        </w:rPr>
      </w:pPr>
      <w:r w:rsidRPr="00F536BC">
        <w:rPr>
          <w:b/>
          <w:bCs/>
          <w:noProof/>
        </w:rPr>
        <w:t>S3 Bucket Creation:</w:t>
      </w:r>
    </w:p>
    <w:p w14:paraId="4DE6DF56" w14:textId="2B85DC98" w:rsidR="00F536BC" w:rsidRDefault="00F536BC">
      <w:r w:rsidRPr="00F536BC">
        <w:rPr>
          <w:noProof/>
        </w:rPr>
        <w:drawing>
          <wp:inline distT="0" distB="0" distL="0" distR="0" wp14:anchorId="3E69EB2E" wp14:editId="496C7C80">
            <wp:extent cx="5731510" cy="3044825"/>
            <wp:effectExtent l="0" t="0" r="2540" b="3175"/>
            <wp:docPr id="8845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1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58FB" w14:textId="3A13540B" w:rsidR="00F536BC" w:rsidRPr="00F536BC" w:rsidRDefault="00F536BC">
      <w:pPr>
        <w:rPr>
          <w:b/>
          <w:bCs/>
          <w:sz w:val="24"/>
          <w:szCs w:val="24"/>
        </w:rPr>
      </w:pPr>
      <w:r w:rsidRPr="00F536BC">
        <w:rPr>
          <w:b/>
          <w:bCs/>
          <w:sz w:val="24"/>
          <w:szCs w:val="24"/>
        </w:rPr>
        <w:t xml:space="preserve">Uploading Files: </w:t>
      </w:r>
    </w:p>
    <w:p w14:paraId="1D8DBC2C" w14:textId="296B4102" w:rsidR="00F536BC" w:rsidRDefault="00F536BC">
      <w:r w:rsidRPr="00F536BC">
        <w:rPr>
          <w:noProof/>
        </w:rPr>
        <w:drawing>
          <wp:inline distT="0" distB="0" distL="0" distR="0" wp14:anchorId="12A9BB7A" wp14:editId="7B2FCB31">
            <wp:extent cx="5731510" cy="3044825"/>
            <wp:effectExtent l="0" t="0" r="2540" b="3175"/>
            <wp:docPr id="4152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7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B9A1" w14:textId="77243975" w:rsidR="00F536BC" w:rsidRPr="00AD6398" w:rsidRDefault="00AD6398">
      <w:pPr>
        <w:rPr>
          <w:b/>
          <w:bCs/>
          <w:sz w:val="24"/>
          <w:szCs w:val="24"/>
        </w:rPr>
      </w:pPr>
      <w:r w:rsidRPr="00AD6398">
        <w:rPr>
          <w:b/>
          <w:bCs/>
          <w:sz w:val="24"/>
          <w:szCs w:val="24"/>
        </w:rPr>
        <w:lastRenderedPageBreak/>
        <w:t>Creating Cloud Trail:</w:t>
      </w:r>
    </w:p>
    <w:p w14:paraId="49EA490F" w14:textId="56084C1B" w:rsidR="00AD6398" w:rsidRDefault="00AD6398">
      <w:r w:rsidRPr="00AD6398">
        <w:drawing>
          <wp:inline distT="0" distB="0" distL="0" distR="0" wp14:anchorId="175C88EB" wp14:editId="20C93D9C">
            <wp:extent cx="5731510" cy="3044825"/>
            <wp:effectExtent l="0" t="0" r="2540" b="3175"/>
            <wp:docPr id="7438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6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ACD8" w14:textId="7A950EFE" w:rsidR="00AD6398" w:rsidRDefault="00AD6398">
      <w:pPr>
        <w:rPr>
          <w:b/>
          <w:bCs/>
          <w:sz w:val="24"/>
          <w:szCs w:val="24"/>
        </w:rPr>
      </w:pPr>
      <w:r w:rsidRPr="00AD6398">
        <w:rPr>
          <w:b/>
          <w:bCs/>
          <w:sz w:val="24"/>
          <w:szCs w:val="24"/>
        </w:rPr>
        <w:t>CloudWatch Edit inside CloudTrail:</w:t>
      </w:r>
    </w:p>
    <w:p w14:paraId="4F4CD257" w14:textId="128CEDC1" w:rsidR="00AD6398" w:rsidRDefault="00AD6398">
      <w:pPr>
        <w:rPr>
          <w:b/>
          <w:bCs/>
          <w:sz w:val="24"/>
          <w:szCs w:val="24"/>
        </w:rPr>
      </w:pPr>
      <w:r w:rsidRPr="00AD6398">
        <w:rPr>
          <w:b/>
          <w:bCs/>
          <w:sz w:val="24"/>
          <w:szCs w:val="24"/>
        </w:rPr>
        <w:drawing>
          <wp:inline distT="0" distB="0" distL="0" distR="0" wp14:anchorId="4389CA33" wp14:editId="4AEF07C2">
            <wp:extent cx="5731510" cy="3044825"/>
            <wp:effectExtent l="0" t="0" r="2540" b="3175"/>
            <wp:docPr id="18815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8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61D1" w14:textId="77777777" w:rsidR="00AD6398" w:rsidRDefault="00AD6398">
      <w:pPr>
        <w:rPr>
          <w:b/>
          <w:bCs/>
          <w:sz w:val="24"/>
          <w:szCs w:val="24"/>
        </w:rPr>
      </w:pPr>
    </w:p>
    <w:p w14:paraId="267FEC68" w14:textId="7A5DB518" w:rsidR="00AD6398" w:rsidRDefault="00AD6398">
      <w:pPr>
        <w:rPr>
          <w:b/>
          <w:bCs/>
          <w:sz w:val="24"/>
          <w:szCs w:val="24"/>
        </w:rPr>
      </w:pPr>
      <w:r w:rsidRPr="00AD6398">
        <w:rPr>
          <w:b/>
          <w:bCs/>
          <w:sz w:val="24"/>
          <w:szCs w:val="24"/>
        </w:rPr>
        <w:lastRenderedPageBreak/>
        <w:drawing>
          <wp:inline distT="0" distB="0" distL="0" distR="0" wp14:anchorId="77F9593E" wp14:editId="1CA0E904">
            <wp:extent cx="5731510" cy="3044825"/>
            <wp:effectExtent l="0" t="0" r="2540" b="3175"/>
            <wp:docPr id="14194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105D" w14:textId="77777777" w:rsidR="000972FF" w:rsidRDefault="000972FF">
      <w:pPr>
        <w:rPr>
          <w:b/>
          <w:bCs/>
          <w:sz w:val="24"/>
          <w:szCs w:val="24"/>
        </w:rPr>
      </w:pPr>
    </w:p>
    <w:p w14:paraId="7AC8D3D1" w14:textId="6B715525" w:rsidR="000972FF" w:rsidRDefault="00097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VPC – Created :</w:t>
      </w:r>
    </w:p>
    <w:p w14:paraId="6032EA83" w14:textId="77777777" w:rsidR="000972FF" w:rsidRDefault="000972FF">
      <w:pPr>
        <w:rPr>
          <w:b/>
          <w:bCs/>
          <w:sz w:val="24"/>
          <w:szCs w:val="24"/>
        </w:rPr>
      </w:pPr>
    </w:p>
    <w:p w14:paraId="24046A7B" w14:textId="0D02AB23" w:rsidR="000972FF" w:rsidRDefault="000972FF">
      <w:pPr>
        <w:rPr>
          <w:b/>
          <w:bCs/>
          <w:sz w:val="24"/>
          <w:szCs w:val="24"/>
        </w:rPr>
      </w:pPr>
      <w:r w:rsidRPr="000972FF">
        <w:rPr>
          <w:b/>
          <w:bCs/>
          <w:sz w:val="24"/>
          <w:szCs w:val="24"/>
        </w:rPr>
        <w:drawing>
          <wp:inline distT="0" distB="0" distL="0" distR="0" wp14:anchorId="3A6C0906" wp14:editId="1CCB5EB8">
            <wp:extent cx="5731510" cy="3044825"/>
            <wp:effectExtent l="0" t="0" r="2540" b="3175"/>
            <wp:docPr id="68921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3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720D" w14:textId="77777777" w:rsidR="000972FF" w:rsidRDefault="000972FF">
      <w:pPr>
        <w:rPr>
          <w:b/>
          <w:bCs/>
          <w:sz w:val="24"/>
          <w:szCs w:val="24"/>
        </w:rPr>
      </w:pPr>
    </w:p>
    <w:p w14:paraId="2C7BE8B4" w14:textId="77777777" w:rsidR="000972FF" w:rsidRDefault="000972FF">
      <w:pPr>
        <w:rPr>
          <w:b/>
          <w:bCs/>
          <w:sz w:val="24"/>
          <w:szCs w:val="24"/>
        </w:rPr>
      </w:pPr>
    </w:p>
    <w:p w14:paraId="5CEFCBF7" w14:textId="77777777" w:rsidR="000972FF" w:rsidRDefault="000972FF">
      <w:pPr>
        <w:rPr>
          <w:b/>
          <w:bCs/>
          <w:sz w:val="24"/>
          <w:szCs w:val="24"/>
        </w:rPr>
      </w:pPr>
    </w:p>
    <w:p w14:paraId="59923A71" w14:textId="77777777" w:rsidR="000972FF" w:rsidRDefault="000972FF">
      <w:pPr>
        <w:rPr>
          <w:b/>
          <w:bCs/>
          <w:sz w:val="24"/>
          <w:szCs w:val="24"/>
        </w:rPr>
      </w:pPr>
    </w:p>
    <w:p w14:paraId="71E19103" w14:textId="77777777" w:rsidR="000972FF" w:rsidRDefault="000972FF">
      <w:pPr>
        <w:rPr>
          <w:b/>
          <w:bCs/>
          <w:sz w:val="24"/>
          <w:szCs w:val="24"/>
        </w:rPr>
      </w:pPr>
    </w:p>
    <w:p w14:paraId="567BE896" w14:textId="59D8EBF9" w:rsidR="000972FF" w:rsidRDefault="00097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Subnets – Created:</w:t>
      </w:r>
    </w:p>
    <w:p w14:paraId="7D036067" w14:textId="1F2491FF" w:rsidR="000972FF" w:rsidRDefault="000972FF">
      <w:pPr>
        <w:rPr>
          <w:b/>
          <w:bCs/>
          <w:sz w:val="24"/>
          <w:szCs w:val="24"/>
        </w:rPr>
      </w:pPr>
      <w:r w:rsidRPr="000972FF">
        <w:rPr>
          <w:b/>
          <w:bCs/>
          <w:sz w:val="24"/>
          <w:szCs w:val="24"/>
        </w:rPr>
        <w:drawing>
          <wp:inline distT="0" distB="0" distL="0" distR="0" wp14:anchorId="3C5BFFF0" wp14:editId="04C57736">
            <wp:extent cx="5731510" cy="3044825"/>
            <wp:effectExtent l="0" t="0" r="2540" b="3175"/>
            <wp:docPr id="3238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06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8B41" w14:textId="3CEF7EDE" w:rsidR="000972FF" w:rsidRDefault="00097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Internet Gateway created – attached to vpc:</w:t>
      </w:r>
    </w:p>
    <w:p w14:paraId="7A596420" w14:textId="0E91CA4B" w:rsidR="000972FF" w:rsidRPr="00AD6398" w:rsidRDefault="000972FF">
      <w:pPr>
        <w:rPr>
          <w:b/>
          <w:bCs/>
          <w:sz w:val="24"/>
          <w:szCs w:val="24"/>
        </w:rPr>
      </w:pPr>
      <w:r w:rsidRPr="000972FF">
        <w:rPr>
          <w:b/>
          <w:bCs/>
          <w:sz w:val="24"/>
          <w:szCs w:val="24"/>
        </w:rPr>
        <w:drawing>
          <wp:inline distT="0" distB="0" distL="0" distR="0" wp14:anchorId="0A0A4709" wp14:editId="5217A0F2">
            <wp:extent cx="5731510" cy="3044825"/>
            <wp:effectExtent l="0" t="0" r="2540" b="3175"/>
            <wp:docPr id="5416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2FF" w:rsidRPr="00AD6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64DF"/>
    <w:multiLevelType w:val="multilevel"/>
    <w:tmpl w:val="1C344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83E07"/>
    <w:multiLevelType w:val="multilevel"/>
    <w:tmpl w:val="BAC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0793E"/>
    <w:multiLevelType w:val="multilevel"/>
    <w:tmpl w:val="0006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579167">
    <w:abstractNumId w:val="2"/>
  </w:num>
  <w:num w:numId="2" w16cid:durableId="6681719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813131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D4"/>
    <w:rsid w:val="000118B4"/>
    <w:rsid w:val="000972FF"/>
    <w:rsid w:val="000C2763"/>
    <w:rsid w:val="00283786"/>
    <w:rsid w:val="0029779C"/>
    <w:rsid w:val="004120D4"/>
    <w:rsid w:val="00AD6398"/>
    <w:rsid w:val="00B6396A"/>
    <w:rsid w:val="00B75BBA"/>
    <w:rsid w:val="00BE4029"/>
    <w:rsid w:val="00F536BC"/>
    <w:rsid w:val="00F7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28B0"/>
  <w15:chartTrackingRefBased/>
  <w15:docId w15:val="{13832F38-1DE2-4ACB-BA51-1B7CB110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4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6</cp:revision>
  <dcterms:created xsi:type="dcterms:W3CDTF">2026-04-26T05:07:00Z</dcterms:created>
  <dcterms:modified xsi:type="dcterms:W3CDTF">2026-04-28T14:28:00Z</dcterms:modified>
</cp:coreProperties>
</file>